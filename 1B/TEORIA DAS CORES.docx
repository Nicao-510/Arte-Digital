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1030" w:rsidRDefault="001B1030" w:rsidP="001B103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 w:themeColor="text1"/>
          <w:sz w:val="72"/>
          <w:szCs w:val="72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1B1030" w:rsidRDefault="001B1030" w:rsidP="001B1030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 w:themeColor="text1"/>
          <w:sz w:val="72"/>
          <w:szCs w:val="72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72"/>
          <w:szCs w:val="72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TEORIA DAS CORES</w:t>
      </w:r>
    </w:p>
    <w:p w:rsidR="001B1030" w:rsidRDefault="001B1030" w:rsidP="001B10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teoria das cores é o estudo de como as cores se formam, se misturam e se combinam. Ela explica as cores primárias, secundárias e conceitos como contraste e harmonia. Também mostra que as cores transmitem sensações, como energia (cores quentes) ou calma (cores frias), sendo muito usada na arte, design e publicidade</w:t>
      </w:r>
      <w:r w:rsidR="0089014E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:rsidR="0089014E" w:rsidRDefault="0089014E" w:rsidP="001B10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9014E" w:rsidRDefault="0089014E" w:rsidP="001B10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72"/>
          <w:szCs w:val="72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9014E">
        <w:rPr>
          <w:rFonts w:ascii="Times New Roman" w:eastAsia="Times New Roman" w:hAnsi="Times New Roman" w:cs="Times New Roman"/>
          <w:b/>
          <w:color w:val="000000" w:themeColor="text1"/>
          <w:sz w:val="72"/>
          <w:szCs w:val="72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PISCOLOGIA DAS CORES</w:t>
      </w:r>
    </w:p>
    <w:p w:rsidR="0089014E" w:rsidRDefault="0089014E" w:rsidP="001B10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psicologia das cores é a área que estuda como as cores influenciam as emoções, percepções e comportamentos humanos. A ideia central é que diferentes cores podem provocar reações psicológicas e fisiológicas especificas, como sensação de calma, energia, confiança ou alerta. Esse campo reúne conhecimentos da física da luz, da percepção visual e da experiência cultural, mostrando que nossa resposta, às cores envolve tanto processos biológicos quanto associações aprendidas ao longo da vida,</w:t>
      </w:r>
    </w:p>
    <w:p w:rsidR="0089014E" w:rsidRDefault="0089014E" w:rsidP="001B10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9014E" w:rsidRDefault="0089014E" w:rsidP="001B10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72"/>
          <w:szCs w:val="72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72"/>
          <w:szCs w:val="72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Psicologia das cores no desenvolvimento web</w:t>
      </w:r>
    </w:p>
    <w:p w:rsidR="0089014E" w:rsidRDefault="0089014E" w:rsidP="001B10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psicologia das cores no desenvolvimento web estuda como as cores influenciam as emoções e o comportamento das pessoas ao acessar um site. </w:t>
      </w:r>
      <w:r w:rsidR="002C72DD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 cores ajudam a transmitir sensações como confiança, energia ou tranquilidade, além de facilitar a navegação e destacar coisas importantes. A escolha correta das cores melhora a aparência do site, a leitura e a experiência do usuário, tornando a página mais organizada e agradável.</w:t>
      </w:r>
    </w:p>
    <w:p w:rsidR="002C72DD" w:rsidRDefault="002C72DD" w:rsidP="001B10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72"/>
          <w:szCs w:val="72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72"/>
          <w:szCs w:val="72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="00494408">
        <w:rPr>
          <w:rFonts w:ascii="Times New Roman" w:eastAsia="Times New Roman" w:hAnsi="Times New Roman" w:cs="Times New Roman"/>
          <w:b/>
          <w:color w:val="000000" w:themeColor="text1"/>
          <w:sz w:val="72"/>
          <w:szCs w:val="72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>
        <w:rPr>
          <w:rFonts w:ascii="Times New Roman" w:eastAsia="Times New Roman" w:hAnsi="Times New Roman" w:cs="Times New Roman"/>
          <w:b/>
          <w:color w:val="000000" w:themeColor="text1"/>
          <w:sz w:val="72"/>
          <w:szCs w:val="72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CONCLUSÃO</w:t>
      </w:r>
    </w:p>
    <w:p w:rsidR="002C72DD" w:rsidRDefault="002C72DD" w:rsidP="001B10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teoria das cores fornece a base para combinar cores de forma equilibrada e harmoniosa.</w:t>
      </w:r>
      <w:r w:rsidR="00494408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 psicologia das cores explica como as cores influenciam emoções, percepções e comportamento das pessoas. No desenvolvimento web, aplicar esses conceitos ajuda a melhorar a experiência do usuário, destacar elementos importantes e fortalecer a identidade visual de um site, tornando a interface mais atrativa e eficiente.</w:t>
      </w:r>
    </w:p>
    <w:p w:rsidR="00494408" w:rsidRPr="00494408" w:rsidRDefault="00494408" w:rsidP="001B10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</w:t>
      </w:r>
      <w:r>
        <w:rPr>
          <w:rFonts w:ascii="Times New Roman" w:eastAsia="Times New Roman" w:hAnsi="Times New Roman" w:cs="Times New Roman"/>
          <w:b/>
          <w:color w:val="000000" w:themeColor="text1"/>
          <w:sz w:val="40"/>
          <w:szCs w:val="40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Integrantes do grupo</w:t>
      </w:r>
    </w:p>
    <w:p w:rsidR="00494408" w:rsidRDefault="00494408" w:rsidP="001B10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Kaio Ruan De França Barbosa.   Nicolas Domeneghetti Bertazzoni.</w:t>
      </w:r>
    </w:p>
    <w:p w:rsidR="00494408" w:rsidRPr="002C72DD" w:rsidRDefault="00494408" w:rsidP="001B1030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pt-BR" w:eastAsia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Lucas Rodrigues Tarifa.   Noah Calixto Moi.</w:t>
      </w:r>
      <w:bookmarkStart w:id="0" w:name="_GoBack"/>
      <w:bookmarkEnd w:id="0"/>
    </w:p>
    <w:sectPr w:rsidR="00494408" w:rsidRPr="002C72DD" w:rsidSect="004C55D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09A1" w:rsidRDefault="003B09A1" w:rsidP="00D766DE">
      <w:r>
        <w:separator/>
      </w:r>
    </w:p>
  </w:endnote>
  <w:endnote w:type="continuationSeparator" w:id="0">
    <w:p w:rsidR="003B09A1" w:rsidRDefault="003B09A1" w:rsidP="00D766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09A1" w:rsidRDefault="003B09A1" w:rsidP="00D766DE">
      <w:r>
        <w:separator/>
      </w:r>
    </w:p>
  </w:footnote>
  <w:footnote w:type="continuationSeparator" w:id="0">
    <w:p w:rsidR="003B09A1" w:rsidRDefault="003B09A1" w:rsidP="00D766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68C1A9C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B2C5000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0623994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10C6EA8C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9707D66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A452D0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9DCDCB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B921B9A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67078C2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4E8C43E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D21326B"/>
    <w:multiLevelType w:val="multilevel"/>
    <w:tmpl w:val="04090023"/>
    <w:styleLink w:val="Artigoseo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26345EB9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3A272277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3AEB0273"/>
    <w:multiLevelType w:val="multilevel"/>
    <w:tmpl w:val="526206A0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84C4F29"/>
    <w:multiLevelType w:val="multilevel"/>
    <w:tmpl w:val="D8061F64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9350CFB"/>
    <w:multiLevelType w:val="multilevel"/>
    <w:tmpl w:val="9DF09F08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3" w15:restartNumberingAfterBreak="0">
    <w:nsid w:val="5DEC6B47"/>
    <w:multiLevelType w:val="multilevel"/>
    <w:tmpl w:val="604E1C0A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D8C2C6D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2"/>
  </w:num>
  <w:num w:numId="2">
    <w:abstractNumId w:val="12"/>
  </w:num>
  <w:num w:numId="3">
    <w:abstractNumId w:val="10"/>
  </w:num>
  <w:num w:numId="4">
    <w:abstractNumId w:val="24"/>
  </w:num>
  <w:num w:numId="5">
    <w:abstractNumId w:val="13"/>
  </w:num>
  <w:num w:numId="6">
    <w:abstractNumId w:val="19"/>
  </w:num>
  <w:num w:numId="7">
    <w:abstractNumId w:val="21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6"/>
  </w:num>
  <w:num w:numId="19">
    <w:abstractNumId w:val="17"/>
  </w:num>
  <w:num w:numId="20">
    <w:abstractNumId w:val="23"/>
  </w:num>
  <w:num w:numId="21">
    <w:abstractNumId w:val="20"/>
  </w:num>
  <w:num w:numId="22">
    <w:abstractNumId w:val="11"/>
  </w:num>
  <w:num w:numId="23">
    <w:abstractNumId w:val="25"/>
  </w:num>
  <w:num w:numId="24">
    <w:abstractNumId w:val="15"/>
  </w:num>
  <w:num w:numId="25">
    <w:abstractNumId w:val="18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030"/>
    <w:rsid w:val="001B1030"/>
    <w:rsid w:val="00215B8F"/>
    <w:rsid w:val="002C72DD"/>
    <w:rsid w:val="003B09A1"/>
    <w:rsid w:val="00494408"/>
    <w:rsid w:val="004C55DB"/>
    <w:rsid w:val="004E108E"/>
    <w:rsid w:val="00645252"/>
    <w:rsid w:val="006D3D74"/>
    <w:rsid w:val="0083569A"/>
    <w:rsid w:val="0089014E"/>
    <w:rsid w:val="009710E6"/>
    <w:rsid w:val="00A9204E"/>
    <w:rsid w:val="00D72E08"/>
    <w:rsid w:val="00D766DE"/>
    <w:rsid w:val="00E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1C138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66DE"/>
    <w:rPr>
      <w:rFonts w:ascii="Calibri" w:hAnsi="Calibri"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D766DE"/>
    <w:pPr>
      <w:keepNext/>
      <w:keepLines/>
      <w:spacing w:before="240"/>
      <w:outlineLvl w:val="0"/>
    </w:pPr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66DE"/>
    <w:pPr>
      <w:keepNext/>
      <w:keepLines/>
      <w:spacing w:before="40"/>
      <w:outlineLvl w:val="1"/>
    </w:pPr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66DE"/>
    <w:pPr>
      <w:keepNext/>
      <w:keepLines/>
      <w:spacing w:before="40"/>
      <w:outlineLvl w:val="2"/>
    </w:pPr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766DE"/>
    <w:pPr>
      <w:keepNext/>
      <w:keepLines/>
      <w:spacing w:before="40"/>
      <w:outlineLvl w:val="3"/>
    </w:pPr>
    <w:rPr>
      <w:rFonts w:ascii="Calibri Light" w:eastAsiaTheme="majorEastAsia" w:hAnsi="Calibri Light" w:cs="Calibri Light"/>
      <w:i/>
      <w:iCs/>
      <w:color w:val="1F4E79" w:themeColor="accent1" w:themeShade="80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D766DE"/>
    <w:pPr>
      <w:keepNext/>
      <w:keepLines/>
      <w:spacing w:before="40"/>
      <w:outlineLvl w:val="4"/>
    </w:pPr>
    <w:rPr>
      <w:rFonts w:ascii="Calibri Light" w:eastAsiaTheme="majorEastAsia" w:hAnsi="Calibri Light" w:cs="Calibri Light"/>
      <w:color w:val="1F4E79" w:themeColor="accent1" w:themeShade="80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D766DE"/>
    <w:pPr>
      <w:keepNext/>
      <w:keepLines/>
      <w:spacing w:before="40"/>
      <w:outlineLvl w:val="5"/>
    </w:pPr>
    <w:rPr>
      <w:rFonts w:ascii="Calibri Light" w:eastAsiaTheme="majorEastAsia" w:hAnsi="Calibri Light" w:cs="Calibri Light"/>
      <w:color w:val="1F4D78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D766DE"/>
    <w:pPr>
      <w:keepNext/>
      <w:keepLines/>
      <w:spacing w:before="40"/>
      <w:outlineLvl w:val="6"/>
    </w:pPr>
    <w:rPr>
      <w:rFonts w:ascii="Calibri Light" w:eastAsiaTheme="majorEastAsia" w:hAnsi="Calibri Light" w:cs="Calibri Light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D766DE"/>
    <w:pPr>
      <w:keepNext/>
      <w:keepLines/>
      <w:spacing w:before="40"/>
      <w:outlineLvl w:val="7"/>
    </w:pPr>
    <w:rPr>
      <w:rFonts w:ascii="Calibri Light" w:eastAsiaTheme="majorEastAsia" w:hAnsi="Calibri Light" w:cs="Calibri Light"/>
      <w:color w:val="272727" w:themeColor="text1" w:themeTint="D8"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D766DE"/>
    <w:pPr>
      <w:keepNext/>
      <w:keepLines/>
      <w:spacing w:before="40"/>
      <w:outlineLvl w:val="8"/>
    </w:pPr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66DE"/>
    <w:rPr>
      <w:rFonts w:ascii="Calibri Light" w:eastAsiaTheme="majorEastAsia" w:hAnsi="Calibri Light" w:cs="Calibri Light"/>
      <w:color w:val="1F4E79" w:themeColor="accent1" w:themeShade="80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D766DE"/>
    <w:rPr>
      <w:rFonts w:ascii="Calibri Light" w:eastAsiaTheme="majorEastAsia" w:hAnsi="Calibri Light" w:cs="Calibri Light"/>
      <w:color w:val="1F4E79" w:themeColor="accent1" w:themeShade="80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D766DE"/>
    <w:rPr>
      <w:rFonts w:ascii="Calibri Light" w:eastAsiaTheme="majorEastAsia" w:hAnsi="Calibri Light" w:cs="Calibri Light"/>
      <w:color w:val="1F4D78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D766DE"/>
    <w:rPr>
      <w:rFonts w:ascii="Calibri Light" w:eastAsiaTheme="majorEastAsia" w:hAnsi="Calibri Light" w:cs="Calibri Light"/>
      <w:i/>
      <w:iCs/>
      <w:color w:val="1F4E79" w:themeColor="accent1" w:themeShade="80"/>
    </w:rPr>
  </w:style>
  <w:style w:type="character" w:customStyle="1" w:styleId="Ttulo5Char">
    <w:name w:val="Título 5 Char"/>
    <w:basedOn w:val="Fontepargpadro"/>
    <w:link w:val="Ttulo5"/>
    <w:uiPriority w:val="9"/>
    <w:rsid w:val="00D766DE"/>
    <w:rPr>
      <w:rFonts w:ascii="Calibri Light" w:eastAsiaTheme="majorEastAsia" w:hAnsi="Calibri Light" w:cs="Calibri Light"/>
      <w:color w:val="1F4E79" w:themeColor="accent1" w:themeShade="80"/>
    </w:rPr>
  </w:style>
  <w:style w:type="character" w:customStyle="1" w:styleId="Ttulo6Char">
    <w:name w:val="Título 6 Char"/>
    <w:basedOn w:val="Fontepargpadro"/>
    <w:link w:val="Ttulo6"/>
    <w:uiPriority w:val="9"/>
    <w:rsid w:val="00D766DE"/>
    <w:rPr>
      <w:rFonts w:ascii="Calibri Light" w:eastAsiaTheme="majorEastAsia" w:hAnsi="Calibri Light" w:cs="Calibri Light"/>
      <w:color w:val="1F4D78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rsid w:val="00D766DE"/>
    <w:rPr>
      <w:rFonts w:ascii="Calibri Light" w:eastAsiaTheme="majorEastAsia" w:hAnsi="Calibri Light" w:cs="Calibri Light"/>
      <w:i/>
      <w:iCs/>
      <w:color w:val="1F4D78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rsid w:val="00D766DE"/>
    <w:rPr>
      <w:rFonts w:ascii="Calibri Light" w:eastAsiaTheme="majorEastAsia" w:hAnsi="Calibri Light" w:cs="Calibri Light"/>
      <w:color w:val="272727" w:themeColor="text1" w:themeTint="D8"/>
      <w:szCs w:val="21"/>
    </w:rPr>
  </w:style>
  <w:style w:type="character" w:customStyle="1" w:styleId="Ttulo9Char">
    <w:name w:val="Título 9 Char"/>
    <w:basedOn w:val="Fontepargpadro"/>
    <w:link w:val="Ttulo9"/>
    <w:uiPriority w:val="9"/>
    <w:rsid w:val="00D766DE"/>
    <w:rPr>
      <w:rFonts w:ascii="Calibri Light" w:eastAsiaTheme="majorEastAsia" w:hAnsi="Calibri Light" w:cs="Calibri Light"/>
      <w:i/>
      <w:iCs/>
      <w:color w:val="272727" w:themeColor="text1" w:themeTint="D8"/>
      <w:szCs w:val="21"/>
    </w:rPr>
  </w:style>
  <w:style w:type="paragraph" w:styleId="Ttulo">
    <w:name w:val="Title"/>
    <w:basedOn w:val="Normal"/>
    <w:next w:val="Normal"/>
    <w:link w:val="TtuloChar"/>
    <w:uiPriority w:val="10"/>
    <w:qFormat/>
    <w:rsid w:val="00D766DE"/>
    <w:pPr>
      <w:contextualSpacing/>
    </w:pPr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66DE"/>
    <w:rPr>
      <w:rFonts w:ascii="Calibri Light" w:eastAsiaTheme="majorEastAsia" w:hAnsi="Calibri Light" w:cs="Calibri Light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6D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D766DE"/>
    <w:rPr>
      <w:rFonts w:ascii="Calibri" w:eastAsiaTheme="minorEastAsia" w:hAnsi="Calibri" w:cs="Calibri"/>
      <w:color w:val="5A5A5A" w:themeColor="text1" w:themeTint="A5"/>
      <w:spacing w:val="15"/>
    </w:rPr>
  </w:style>
  <w:style w:type="character" w:styleId="nfaseSutil">
    <w:name w:val="Subtle Emphasis"/>
    <w:basedOn w:val="Fontepargpadro"/>
    <w:uiPriority w:val="19"/>
    <w:qFormat/>
    <w:rsid w:val="00D766DE"/>
    <w:rPr>
      <w:rFonts w:ascii="Calibri" w:hAnsi="Calibri" w:cs="Calibri"/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sid w:val="00D766DE"/>
    <w:rPr>
      <w:rFonts w:ascii="Calibri" w:hAnsi="Calibri" w:cs="Calibri"/>
      <w:i/>
      <w:iCs/>
    </w:rPr>
  </w:style>
  <w:style w:type="character" w:styleId="nfaseIntensa">
    <w:name w:val="Intense Emphasis"/>
    <w:basedOn w:val="Fontepargpadro"/>
    <w:uiPriority w:val="21"/>
    <w:qFormat/>
    <w:rsid w:val="00D766DE"/>
    <w:rPr>
      <w:rFonts w:ascii="Calibri" w:hAnsi="Calibri" w:cs="Calibri"/>
      <w:i/>
      <w:iCs/>
      <w:color w:val="1F4E79" w:themeColor="accent1" w:themeShade="80"/>
    </w:rPr>
  </w:style>
  <w:style w:type="character" w:styleId="Forte">
    <w:name w:val="Strong"/>
    <w:basedOn w:val="Fontepargpadro"/>
    <w:uiPriority w:val="22"/>
    <w:qFormat/>
    <w:rsid w:val="00D766DE"/>
    <w:rPr>
      <w:rFonts w:ascii="Calibri" w:hAnsi="Calibri" w:cs="Calibri"/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sid w:val="00D766D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66DE"/>
    <w:rPr>
      <w:rFonts w:ascii="Calibri" w:hAnsi="Calibri" w:cs="Calibri"/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6DE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6DE"/>
    <w:rPr>
      <w:rFonts w:ascii="Calibri" w:hAnsi="Calibri" w:cs="Calibri"/>
      <w:i/>
      <w:iCs/>
      <w:color w:val="1F4E79" w:themeColor="accent1" w:themeShade="80"/>
    </w:rPr>
  </w:style>
  <w:style w:type="character" w:styleId="RefernciaSutil">
    <w:name w:val="Subtle Reference"/>
    <w:basedOn w:val="Fontepargpadro"/>
    <w:uiPriority w:val="31"/>
    <w:qFormat/>
    <w:rsid w:val="00D766DE"/>
    <w:rPr>
      <w:rFonts w:ascii="Calibri" w:hAnsi="Calibri" w:cs="Calibri"/>
      <w:smallCaps/>
      <w:color w:val="5A5A5A" w:themeColor="text1" w:themeTint="A5"/>
    </w:rPr>
  </w:style>
  <w:style w:type="character" w:styleId="RefernciaIntensa">
    <w:name w:val="Intense Reference"/>
    <w:basedOn w:val="Fontepargpadro"/>
    <w:uiPriority w:val="32"/>
    <w:qFormat/>
    <w:rsid w:val="00D766DE"/>
    <w:rPr>
      <w:rFonts w:ascii="Calibri" w:hAnsi="Calibri" w:cs="Calibri"/>
      <w:b/>
      <w:bCs/>
      <w:caps w:val="0"/>
      <w:smallCaps/>
      <w:color w:val="1F4E79" w:themeColor="accent1" w:themeShade="80"/>
      <w:spacing w:val="5"/>
    </w:rPr>
  </w:style>
  <w:style w:type="character" w:styleId="TtulodoLivro">
    <w:name w:val="Book Title"/>
    <w:basedOn w:val="Fontepargpadro"/>
    <w:uiPriority w:val="33"/>
    <w:qFormat/>
    <w:rsid w:val="00D766DE"/>
    <w:rPr>
      <w:rFonts w:ascii="Calibri" w:hAnsi="Calibri" w:cs="Calibri"/>
      <w:b/>
      <w:bCs/>
      <w:i/>
      <w:iCs/>
      <w:spacing w:val="5"/>
    </w:rPr>
  </w:style>
  <w:style w:type="character" w:styleId="Hyperlink">
    <w:name w:val="Hyperlink"/>
    <w:basedOn w:val="Fontepargpadro"/>
    <w:uiPriority w:val="99"/>
    <w:unhideWhenUsed/>
    <w:rsid w:val="00D766DE"/>
    <w:rPr>
      <w:rFonts w:ascii="Calibri" w:hAnsi="Calibri" w:cs="Calibri"/>
      <w:color w:val="1F4E79" w:themeColor="accent1" w:themeShade="80"/>
      <w:u w:val="single"/>
    </w:rPr>
  </w:style>
  <w:style w:type="character" w:styleId="HiperlinkVisitado">
    <w:name w:val="FollowedHyperlink"/>
    <w:basedOn w:val="Fontepargpadro"/>
    <w:uiPriority w:val="99"/>
    <w:unhideWhenUsed/>
    <w:rsid w:val="00D766DE"/>
    <w:rPr>
      <w:rFonts w:ascii="Calibri" w:hAnsi="Calibri" w:cs="Calibri"/>
      <w:color w:val="954F72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D766DE"/>
    <w:pPr>
      <w:spacing w:after="200"/>
    </w:pPr>
    <w:rPr>
      <w:i/>
      <w:iCs/>
      <w:color w:val="44546A" w:themeColor="text2"/>
      <w:szCs w:val="1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766DE"/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766DE"/>
    <w:rPr>
      <w:rFonts w:ascii="Segoe UI" w:hAnsi="Segoe UI" w:cs="Segoe UI"/>
      <w:szCs w:val="18"/>
    </w:rPr>
  </w:style>
  <w:style w:type="paragraph" w:styleId="Textoembloco">
    <w:name w:val="Block Text"/>
    <w:basedOn w:val="Normal"/>
    <w:uiPriority w:val="99"/>
    <w:semiHidden/>
    <w:unhideWhenUsed/>
    <w:rsid w:val="00D766DE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D766DE"/>
    <w:pPr>
      <w:spacing w:after="120"/>
    </w:pPr>
    <w:rPr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D766DE"/>
    <w:rPr>
      <w:rFonts w:ascii="Calibri" w:hAnsi="Calibri" w:cs="Calibri"/>
      <w:szCs w:val="16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D766DE"/>
    <w:pPr>
      <w:spacing w:after="120"/>
      <w:ind w:left="360"/>
    </w:pPr>
    <w:rPr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D766DE"/>
    <w:rPr>
      <w:rFonts w:ascii="Calibri" w:hAnsi="Calibri" w:cs="Calibri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D766DE"/>
    <w:rPr>
      <w:rFonts w:ascii="Calibri" w:hAnsi="Calibri" w:cs="Calibri"/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D766DE"/>
    <w:rPr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D766DE"/>
    <w:rPr>
      <w:rFonts w:ascii="Calibri" w:hAnsi="Calibri" w:cs="Calibri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766D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766DE"/>
    <w:rPr>
      <w:rFonts w:ascii="Calibri" w:hAnsi="Calibri" w:cs="Calibri"/>
      <w:b/>
      <w:bCs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D766DE"/>
    <w:rPr>
      <w:rFonts w:ascii="Segoe UI" w:hAnsi="Segoe UI" w:cs="Segoe UI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D766DE"/>
    <w:rPr>
      <w:rFonts w:ascii="Segoe UI" w:hAnsi="Segoe UI" w:cs="Segoe UI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766DE"/>
    <w:rPr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D766DE"/>
    <w:rPr>
      <w:rFonts w:ascii="Calibri" w:hAnsi="Calibri" w:cs="Calibri"/>
      <w:szCs w:val="20"/>
    </w:rPr>
  </w:style>
  <w:style w:type="paragraph" w:styleId="Remetente">
    <w:name w:val="envelope return"/>
    <w:basedOn w:val="Normal"/>
    <w:uiPriority w:val="99"/>
    <w:semiHidden/>
    <w:unhideWhenUsed/>
    <w:rsid w:val="00D766DE"/>
    <w:rPr>
      <w:rFonts w:ascii="Calibri Light" w:eastAsiaTheme="majorEastAsia" w:hAnsi="Calibri Light" w:cs="Calibri Light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D766DE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D766DE"/>
    <w:rPr>
      <w:rFonts w:ascii="Calibri" w:hAnsi="Calibri" w:cs="Calibri"/>
      <w:szCs w:val="20"/>
    </w:rPr>
  </w:style>
  <w:style w:type="character" w:styleId="CdigoHTML">
    <w:name w:val="HTML Code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66DE"/>
    <w:rPr>
      <w:rFonts w:ascii="Consolas" w:hAnsi="Consolas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66DE"/>
    <w:rPr>
      <w:rFonts w:ascii="Consolas" w:hAnsi="Consolas" w:cs="Calibri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D766DE"/>
    <w:rPr>
      <w:rFonts w:ascii="Consolas" w:hAnsi="Consolas" w:cs="Calibri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D766DE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Calibri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D766DE"/>
    <w:rPr>
      <w:rFonts w:ascii="Consolas" w:hAnsi="Consolas" w:cs="Calibri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D766DE"/>
    <w:rPr>
      <w:rFonts w:ascii="Consolas" w:hAnsi="Consolas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D766DE"/>
    <w:rPr>
      <w:rFonts w:ascii="Consolas" w:hAnsi="Consolas" w:cs="Calibri"/>
      <w:szCs w:val="21"/>
    </w:rPr>
  </w:style>
  <w:style w:type="character" w:styleId="TextodoEspaoReservado">
    <w:name w:val="Placeholder Text"/>
    <w:basedOn w:val="Fontepargpadro"/>
    <w:uiPriority w:val="99"/>
    <w:semiHidden/>
    <w:rsid w:val="00D766DE"/>
    <w:rPr>
      <w:rFonts w:ascii="Calibri" w:hAnsi="Calibri" w:cs="Calibri"/>
      <w:color w:val="3B3838" w:themeColor="background2" w:themeShade="40"/>
    </w:rPr>
  </w:style>
  <w:style w:type="paragraph" w:styleId="Cabealho">
    <w:name w:val="header"/>
    <w:basedOn w:val="Normal"/>
    <w:link w:val="CabealhoChar"/>
    <w:uiPriority w:val="99"/>
    <w:unhideWhenUsed/>
    <w:rsid w:val="00D766DE"/>
  </w:style>
  <w:style w:type="character" w:customStyle="1" w:styleId="CabealhoChar">
    <w:name w:val="Cabeçalho Char"/>
    <w:basedOn w:val="Fontepargpadro"/>
    <w:link w:val="Cabealho"/>
    <w:uiPriority w:val="99"/>
    <w:rsid w:val="00D766DE"/>
    <w:rPr>
      <w:rFonts w:ascii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D766DE"/>
  </w:style>
  <w:style w:type="character" w:customStyle="1" w:styleId="RodapChar">
    <w:name w:val="Rodapé Char"/>
    <w:basedOn w:val="Fontepargpadro"/>
    <w:link w:val="Rodap"/>
    <w:uiPriority w:val="99"/>
    <w:rsid w:val="00D766DE"/>
    <w:rPr>
      <w:rFonts w:ascii="Calibri" w:hAnsi="Calibri" w:cs="Calibri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D766DE"/>
    <w:pPr>
      <w:spacing w:after="120"/>
      <w:ind w:left="1757"/>
    </w:pPr>
  </w:style>
  <w:style w:type="character" w:customStyle="1" w:styleId="Mention">
    <w:name w:val="Mention"/>
    <w:basedOn w:val="Fontepargpadro"/>
    <w:uiPriority w:val="99"/>
    <w:semiHidden/>
    <w:unhideWhenUsed/>
    <w:rsid w:val="00D766DE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Semlista"/>
    <w:uiPriority w:val="99"/>
    <w:semiHidden/>
    <w:unhideWhenUsed/>
    <w:rsid w:val="00D766DE"/>
    <w:pPr>
      <w:numPr>
        <w:numId w:val="24"/>
      </w:numPr>
    </w:pPr>
  </w:style>
  <w:style w:type="numbering" w:styleId="1ai">
    <w:name w:val="Outline List 1"/>
    <w:basedOn w:val="Semlista"/>
    <w:uiPriority w:val="99"/>
    <w:semiHidden/>
    <w:unhideWhenUsed/>
    <w:rsid w:val="00D766DE"/>
    <w:pPr>
      <w:numPr>
        <w:numId w:val="25"/>
      </w:numPr>
    </w:pPr>
  </w:style>
  <w:style w:type="character" w:styleId="VarivelHTML">
    <w:name w:val="HTML Variable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D766DE"/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D766DE"/>
    <w:rPr>
      <w:rFonts w:ascii="Calibri" w:hAnsi="Calibri" w:cs="Calibri"/>
      <w:i/>
      <w:iCs/>
    </w:rPr>
  </w:style>
  <w:style w:type="character" w:styleId="DefinioHTML">
    <w:name w:val="HTML Definition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character" w:styleId="CitaoHTML">
    <w:name w:val="HTML Cite"/>
    <w:basedOn w:val="Fontepargpadro"/>
    <w:uiPriority w:val="99"/>
    <w:semiHidden/>
    <w:unhideWhenUsed/>
    <w:rsid w:val="00D766DE"/>
    <w:rPr>
      <w:rFonts w:ascii="Calibri" w:hAnsi="Calibri" w:cs="Calibri"/>
      <w:i/>
      <w:iCs/>
    </w:rPr>
  </w:style>
  <w:style w:type="character" w:styleId="ExemploHTML">
    <w:name w:val="HTML Sample"/>
    <w:basedOn w:val="Fontepargpadro"/>
    <w:uiPriority w:val="99"/>
    <w:semiHidden/>
    <w:unhideWhenUsed/>
    <w:rsid w:val="00D766DE"/>
    <w:rPr>
      <w:rFonts w:ascii="Consolas" w:hAnsi="Consolas" w:cs="Calibri"/>
      <w:sz w:val="24"/>
      <w:szCs w:val="24"/>
    </w:rPr>
  </w:style>
  <w:style w:type="character" w:styleId="AcrnimoHTML">
    <w:name w:val="HTML Acronym"/>
    <w:basedOn w:val="Fontepargpadro"/>
    <w:uiPriority w:val="99"/>
    <w:semiHidden/>
    <w:unhideWhenUsed/>
    <w:rsid w:val="00D766DE"/>
    <w:rPr>
      <w:rFonts w:ascii="Calibri" w:hAnsi="Calibri" w:cs="Calibri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D766DE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D766D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D766DE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D766DE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D766DE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D766DE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D766DE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D766DE"/>
    <w:pPr>
      <w:spacing w:after="100"/>
      <w:ind w:left="154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D766DE"/>
    <w:pPr>
      <w:outlineLvl w:val="9"/>
    </w:pPr>
    <w:rPr>
      <w:color w:val="2E74B5" w:themeColor="accent1" w:themeShade="BF"/>
    </w:rPr>
  </w:style>
  <w:style w:type="table" w:styleId="Tabelaprofissional">
    <w:name w:val="Table Professional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aMdia1">
    <w:name w:val="Medium List 1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D766D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D766D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D766D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D766DE"/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D766DE"/>
    <w:rPr>
      <w:rFonts w:ascii="Calibri Light" w:eastAsiaTheme="majorEastAsia" w:hAnsi="Calibri Light" w:cs="Calibri Light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D766D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paragraph" w:styleId="Bibliografia">
    <w:name w:val="Bibliography"/>
    <w:basedOn w:val="Normal"/>
    <w:next w:val="Normal"/>
    <w:uiPriority w:val="37"/>
    <w:semiHidden/>
    <w:unhideWhenUsed/>
    <w:rsid w:val="00D766DE"/>
  </w:style>
  <w:style w:type="character" w:customStyle="1" w:styleId="Hashtag">
    <w:name w:val="Hashtag"/>
    <w:basedOn w:val="Fontepargpadro"/>
    <w:uiPriority w:val="99"/>
    <w:semiHidden/>
    <w:unhideWhenUsed/>
    <w:rsid w:val="00D766DE"/>
    <w:rPr>
      <w:rFonts w:ascii="Calibri" w:hAnsi="Calibri" w:cs="Calibri"/>
      <w:color w:val="2B579A"/>
      <w:shd w:val="clear" w:color="auto" w:fill="E1DFDD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D766D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libri Light" w:eastAsiaTheme="majorEastAsia" w:hAnsi="Calibri Light" w:cs="Calibri Light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D766DE"/>
    <w:rPr>
      <w:rFonts w:ascii="Calibri Light" w:eastAsiaTheme="majorEastAsia" w:hAnsi="Calibri Light" w:cs="Calibri Light"/>
      <w:sz w:val="24"/>
      <w:szCs w:val="24"/>
      <w:shd w:val="pct20" w:color="auto" w:fill="auto"/>
    </w:rPr>
  </w:style>
  <w:style w:type="table" w:styleId="Tabelaelegante">
    <w:name w:val="Table Elegant"/>
    <w:basedOn w:val="Tabelanormal"/>
    <w:uiPriority w:val="99"/>
    <w:semiHidden/>
    <w:unhideWhenUsed/>
    <w:rsid w:val="00D766DE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a">
    <w:name w:val="List"/>
    <w:basedOn w:val="Normal"/>
    <w:uiPriority w:val="99"/>
    <w:semiHidden/>
    <w:unhideWhenUsed/>
    <w:rsid w:val="00D766DE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unhideWhenUsed/>
    <w:rsid w:val="00D766DE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unhideWhenUsed/>
    <w:rsid w:val="00D766DE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unhideWhenUsed/>
    <w:rsid w:val="00D766DE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unhideWhenUsed/>
    <w:rsid w:val="00D766DE"/>
    <w:pPr>
      <w:ind w:left="1800" w:hanging="360"/>
      <w:contextualSpacing/>
    </w:pPr>
  </w:style>
  <w:style w:type="table" w:styleId="Tabelaemlista1">
    <w:name w:val="Table List 1"/>
    <w:basedOn w:val="Tabelanormal"/>
    <w:uiPriority w:val="99"/>
    <w:semiHidden/>
    <w:unhideWhenUsed/>
    <w:rsid w:val="00D766DE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D766DE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D766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D766DE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D766DE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adecontinuao">
    <w:name w:val="List Continue"/>
    <w:basedOn w:val="Normal"/>
    <w:uiPriority w:val="99"/>
    <w:semiHidden/>
    <w:unhideWhenUsed/>
    <w:rsid w:val="00D766DE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D766DE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D766DE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D766DE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D766DE"/>
    <w:pPr>
      <w:spacing w:after="120"/>
      <w:ind w:left="1800"/>
      <w:contextualSpacing/>
    </w:pPr>
  </w:style>
  <w:style w:type="paragraph" w:styleId="PargrafodaLista">
    <w:name w:val="List Paragraph"/>
    <w:basedOn w:val="Normal"/>
    <w:uiPriority w:val="34"/>
    <w:semiHidden/>
    <w:unhideWhenUsed/>
    <w:qFormat/>
    <w:rsid w:val="00D766DE"/>
    <w:pPr>
      <w:ind w:left="720"/>
      <w:contextualSpacing/>
    </w:pPr>
  </w:style>
  <w:style w:type="paragraph" w:styleId="Numerada">
    <w:name w:val="List Number"/>
    <w:basedOn w:val="Normal"/>
    <w:uiPriority w:val="99"/>
    <w:semiHidden/>
    <w:unhideWhenUsed/>
    <w:rsid w:val="00D766DE"/>
    <w:pPr>
      <w:numPr>
        <w:numId w:val="13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D766DE"/>
    <w:pPr>
      <w:numPr>
        <w:numId w:val="14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D766DE"/>
    <w:pPr>
      <w:numPr>
        <w:numId w:val="15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D766DE"/>
    <w:pPr>
      <w:numPr>
        <w:numId w:val="16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D766DE"/>
    <w:pPr>
      <w:numPr>
        <w:numId w:val="17"/>
      </w:numPr>
      <w:contextualSpacing/>
    </w:pPr>
  </w:style>
  <w:style w:type="paragraph" w:styleId="Commarcadores">
    <w:name w:val="List Bullet"/>
    <w:basedOn w:val="Normal"/>
    <w:uiPriority w:val="99"/>
    <w:semiHidden/>
    <w:unhideWhenUsed/>
    <w:rsid w:val="00D766DE"/>
    <w:pPr>
      <w:numPr>
        <w:numId w:val="8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D766DE"/>
    <w:pPr>
      <w:numPr>
        <w:numId w:val="9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D766DE"/>
    <w:pPr>
      <w:numPr>
        <w:numId w:val="10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D766DE"/>
    <w:pPr>
      <w:numPr>
        <w:numId w:val="11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D766DE"/>
    <w:pPr>
      <w:numPr>
        <w:numId w:val="12"/>
      </w:numPr>
      <w:contextualSpacing/>
    </w:pPr>
  </w:style>
  <w:style w:type="table" w:styleId="Tabelaclssica1">
    <w:name w:val="Table Classic 1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D766DE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D766DE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dicedeilustraes">
    <w:name w:val="table of figures"/>
    <w:basedOn w:val="Normal"/>
    <w:next w:val="Normal"/>
    <w:uiPriority w:val="99"/>
    <w:semiHidden/>
    <w:unhideWhenUsed/>
    <w:rsid w:val="00D766DE"/>
  </w:style>
  <w:style w:type="character" w:styleId="Refdenotadefim">
    <w:name w:val="endnote reference"/>
    <w:basedOn w:val="Fontepargpadro"/>
    <w:uiPriority w:val="99"/>
    <w:semiHidden/>
    <w:unhideWhenUsed/>
    <w:rsid w:val="00D766DE"/>
    <w:rPr>
      <w:rFonts w:ascii="Calibri" w:hAnsi="Calibri" w:cs="Calibri"/>
      <w:vertAlign w:val="superscript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D766DE"/>
    <w:pPr>
      <w:ind w:left="220" w:hanging="220"/>
    </w:pPr>
  </w:style>
  <w:style w:type="paragraph" w:styleId="Ttulodendicedeautoridades">
    <w:name w:val="toa heading"/>
    <w:basedOn w:val="Normal"/>
    <w:next w:val="Normal"/>
    <w:uiPriority w:val="99"/>
    <w:semiHidden/>
    <w:unhideWhenUsed/>
    <w:rsid w:val="00D766DE"/>
    <w:pPr>
      <w:spacing w:before="120"/>
    </w:pPr>
    <w:rPr>
      <w:rFonts w:ascii="Calibri Light" w:eastAsiaTheme="majorEastAsia" w:hAnsi="Calibri Light" w:cs="Calibri Light"/>
      <w:b/>
      <w:bCs/>
      <w:sz w:val="24"/>
      <w:szCs w:val="24"/>
    </w:rPr>
  </w:style>
  <w:style w:type="table" w:styleId="ListaColorida">
    <w:name w:val="Colorful List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D766DE"/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colorida1">
    <w:name w:val="Table Colorful 1"/>
    <w:basedOn w:val="Tabelanormal"/>
    <w:uiPriority w:val="99"/>
    <w:semiHidden/>
    <w:unhideWhenUsed/>
    <w:rsid w:val="00D766DE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D766DE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D766DE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D766DE"/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adeColorida">
    <w:name w:val="Colorful Grid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D766D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Destinatrio">
    <w:name w:val="envelope address"/>
    <w:basedOn w:val="Normal"/>
    <w:uiPriority w:val="99"/>
    <w:semiHidden/>
    <w:unhideWhenUsed/>
    <w:rsid w:val="00D766DE"/>
    <w:pPr>
      <w:framePr w:w="7920" w:h="1980" w:hRule="exact" w:hSpace="180" w:wrap="auto" w:hAnchor="page" w:xAlign="center" w:yAlign="bottom"/>
      <w:ind w:left="2880"/>
    </w:pPr>
    <w:rPr>
      <w:rFonts w:ascii="Calibri Light" w:eastAsiaTheme="majorEastAsia" w:hAnsi="Calibri Light" w:cs="Calibri Light"/>
      <w:sz w:val="24"/>
      <w:szCs w:val="24"/>
    </w:rPr>
  </w:style>
  <w:style w:type="numbering" w:styleId="Artigoseo">
    <w:name w:val="Outline List 3"/>
    <w:basedOn w:val="Semlista"/>
    <w:uiPriority w:val="99"/>
    <w:semiHidden/>
    <w:unhideWhenUsed/>
    <w:rsid w:val="00D766DE"/>
    <w:pPr>
      <w:numPr>
        <w:numId w:val="26"/>
      </w:numPr>
    </w:pPr>
  </w:style>
  <w:style w:type="table" w:styleId="TabelaSimples1">
    <w:name w:val="Plain Table 1"/>
    <w:basedOn w:val="Tabelanormal"/>
    <w:uiPriority w:val="41"/>
    <w:rsid w:val="00D766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2"/>
    <w:rsid w:val="00D766D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3">
    <w:name w:val="Plain Table 3"/>
    <w:basedOn w:val="Tabelanormal"/>
    <w:uiPriority w:val="43"/>
    <w:rsid w:val="00D766D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D766D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D766D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emEspaamento">
    <w:name w:val="No Spacing"/>
    <w:uiPriority w:val="1"/>
    <w:qFormat/>
    <w:rsid w:val="00D766DE"/>
    <w:rPr>
      <w:rFonts w:ascii="Calibri" w:hAnsi="Calibri" w:cs="Calibri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D766DE"/>
  </w:style>
  <w:style w:type="character" w:customStyle="1" w:styleId="DataChar">
    <w:name w:val="Data Char"/>
    <w:basedOn w:val="Fontepargpadro"/>
    <w:link w:val="Data"/>
    <w:uiPriority w:val="99"/>
    <w:semiHidden/>
    <w:rsid w:val="00D766DE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D766DE"/>
    <w:rPr>
      <w:rFonts w:ascii="Times New Roman" w:hAnsi="Times New Roman" w:cs="Times New Roman"/>
      <w:sz w:val="24"/>
      <w:szCs w:val="24"/>
    </w:rPr>
  </w:style>
  <w:style w:type="character" w:customStyle="1" w:styleId="SmartHyperlink">
    <w:name w:val="Smart Hyperlink"/>
    <w:basedOn w:val="Fontepargpadro"/>
    <w:uiPriority w:val="99"/>
    <w:semiHidden/>
    <w:unhideWhenUsed/>
    <w:rsid w:val="00D766DE"/>
    <w:rPr>
      <w:rFonts w:ascii="Calibri" w:hAnsi="Calibri" w:cs="Calibri"/>
      <w:u w:val="dotted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D766DE"/>
    <w:rPr>
      <w:rFonts w:ascii="Calibri" w:hAnsi="Calibri" w:cs="Calibri"/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D766D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D766DE"/>
    <w:rPr>
      <w:rFonts w:ascii="Calibri" w:hAnsi="Calibri" w:cs="Calibri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D766DE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D766DE"/>
    <w:rPr>
      <w:rFonts w:ascii="Calibri" w:hAnsi="Calibri" w:cs="Calibri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766DE"/>
    <w:pPr>
      <w:spacing w:after="120"/>
      <w:ind w:left="360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D766DE"/>
    <w:rPr>
      <w:rFonts w:ascii="Calibri" w:hAnsi="Calibri" w:cs="Calibri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D766DE"/>
    <w:pPr>
      <w:spacing w:after="120" w:line="480" w:lineRule="auto"/>
      <w:ind w:left="360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D766DE"/>
    <w:rPr>
      <w:rFonts w:ascii="Calibri" w:hAnsi="Calibri" w:cs="Calibri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D766DE"/>
    <w:pPr>
      <w:spacing w:after="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D766DE"/>
    <w:rPr>
      <w:rFonts w:ascii="Calibri" w:hAnsi="Calibri" w:cs="Calibri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D766DE"/>
    <w:pPr>
      <w:spacing w:after="0"/>
      <w:ind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D766DE"/>
    <w:rPr>
      <w:rFonts w:ascii="Calibri" w:hAnsi="Calibri" w:cs="Calibri"/>
    </w:rPr>
  </w:style>
  <w:style w:type="paragraph" w:styleId="Recuonormal">
    <w:name w:val="Normal Indent"/>
    <w:basedOn w:val="Normal"/>
    <w:uiPriority w:val="99"/>
    <w:semiHidden/>
    <w:unhideWhenUsed/>
    <w:rsid w:val="00D766DE"/>
    <w:pPr>
      <w:ind w:left="72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D766DE"/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D766DE"/>
    <w:rPr>
      <w:rFonts w:ascii="Calibri" w:hAnsi="Calibri" w:cs="Calibri"/>
    </w:rPr>
  </w:style>
  <w:style w:type="table" w:styleId="Tabelacontempornea">
    <w:name w:val="Table Contemporary"/>
    <w:basedOn w:val="Tabelanormal"/>
    <w:uiPriority w:val="99"/>
    <w:semiHidden/>
    <w:unhideWhenUsed/>
    <w:rsid w:val="00D766DE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aClara">
    <w:name w:val="Light List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D766D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D766D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GradeClara">
    <w:name w:val="Light Grid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D766DE"/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D766DE"/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staEscura">
    <w:name w:val="Dark List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D766DE"/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TabeladeLista1Clara">
    <w:name w:val="List Table 1 Light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2">
    <w:name w:val="List Table 2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D766DE"/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3">
    <w:name w:val="List Table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D766DE"/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D766D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D766DE"/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D766DE"/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D766DE"/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D766DE"/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D766DE"/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D766DE"/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D766DE"/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D766DE"/>
    <w:rPr>
      <w:rFonts w:ascii="Calibri" w:hAnsi="Calibri" w:cs="Calibri"/>
    </w:r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D766DE"/>
  </w:style>
  <w:style w:type="character" w:customStyle="1" w:styleId="SaudaoChar">
    <w:name w:val="Saudação Char"/>
    <w:basedOn w:val="Fontepargpadro"/>
    <w:link w:val="Saudao"/>
    <w:uiPriority w:val="99"/>
    <w:semiHidden/>
    <w:rsid w:val="00D766DE"/>
    <w:rPr>
      <w:rFonts w:ascii="Calibri" w:hAnsi="Calibri" w:cs="Calibri"/>
    </w:rPr>
  </w:style>
  <w:style w:type="table" w:styleId="Tabelaemcolunas1">
    <w:name w:val="Table Columns 1"/>
    <w:basedOn w:val="Tabelanormal"/>
    <w:uiPriority w:val="99"/>
    <w:semiHidden/>
    <w:unhideWhenUsed/>
    <w:rsid w:val="00D766DE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D766DE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D766DE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D766DE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D766DE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Assinatura">
    <w:name w:val="Signature"/>
    <w:basedOn w:val="Normal"/>
    <w:link w:val="AssinaturaChar"/>
    <w:uiPriority w:val="99"/>
    <w:semiHidden/>
    <w:unhideWhenUsed/>
    <w:rsid w:val="00D766DE"/>
    <w:pPr>
      <w:ind w:left="4320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D766DE"/>
    <w:rPr>
      <w:rFonts w:ascii="Calibri" w:hAnsi="Calibri" w:cs="Calibri"/>
    </w:rPr>
  </w:style>
  <w:style w:type="table" w:styleId="Tabelasimples10">
    <w:name w:val="Table Simple 1"/>
    <w:basedOn w:val="Tabelanormal"/>
    <w:uiPriority w:val="99"/>
    <w:semiHidden/>
    <w:unhideWhenUsed/>
    <w:rsid w:val="00D766DE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0">
    <w:name w:val="Table Simple 2"/>
    <w:basedOn w:val="Tabelanormal"/>
    <w:uiPriority w:val="99"/>
    <w:semiHidden/>
    <w:unhideWhenUsed/>
    <w:rsid w:val="00D766DE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0">
    <w:name w:val="Table Simple 3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D766DE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uiPriority w:val="99"/>
    <w:rsid w:val="00D766DE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D766DE"/>
    <w:pPr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D766DE"/>
    <w:pPr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D766DE"/>
    <w:pPr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D766DE"/>
    <w:pPr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D766DE"/>
    <w:pPr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D766DE"/>
    <w:pPr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D766DE"/>
    <w:pPr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D766DE"/>
    <w:pPr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D766DE"/>
    <w:pPr>
      <w:ind w:left="1980" w:hanging="220"/>
    </w:pPr>
  </w:style>
  <w:style w:type="paragraph" w:styleId="Ttulodendiceremissivo">
    <w:name w:val="index heading"/>
    <w:basedOn w:val="Normal"/>
    <w:next w:val="Remissivo1"/>
    <w:uiPriority w:val="99"/>
    <w:semiHidden/>
    <w:unhideWhenUsed/>
    <w:rsid w:val="00D766DE"/>
    <w:rPr>
      <w:rFonts w:ascii="Calibri Light" w:eastAsiaTheme="majorEastAsia" w:hAnsi="Calibri Light" w:cs="Calibri Light"/>
      <w:b/>
      <w:bCs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D766DE"/>
    <w:pPr>
      <w:ind w:left="4320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D766DE"/>
    <w:rPr>
      <w:rFonts w:ascii="Calibri" w:hAnsi="Calibri" w:cs="Calibri"/>
    </w:rPr>
  </w:style>
  <w:style w:type="table" w:styleId="Tabelacomgrade">
    <w:name w:val="Table Grid"/>
    <w:basedOn w:val="Tabelanormal"/>
    <w:uiPriority w:val="39"/>
    <w:rsid w:val="00D7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D766DE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D766DE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D766DE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D766DE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D766DE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D766DE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eGradeClara">
    <w:name w:val="Grid Table Light"/>
    <w:basedOn w:val="Tabelanormal"/>
    <w:uiPriority w:val="40"/>
    <w:rsid w:val="00D766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D766DE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D766DE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3">
    <w:name w:val="Grid Table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1">
    <w:name w:val="Grid Table 3 Accent 1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3-nfase3">
    <w:name w:val="Grid Table 3 Accent 3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5">
    <w:name w:val="Grid Table 3 Accent 5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4">
    <w:name w:val="Grid Table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D766DE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D766D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D766D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D766DE"/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D766DE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D766DE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D766DE"/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D766DE"/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D766DE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aWeb1">
    <w:name w:val="Table Web 1"/>
    <w:basedOn w:val="Tabelanormal"/>
    <w:uiPriority w:val="99"/>
    <w:semiHidden/>
    <w:unhideWhenUsed/>
    <w:rsid w:val="00D766D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D766DE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uiPriority w:val="99"/>
    <w:rsid w:val="00D766D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efdenotaderodap">
    <w:name w:val="footnote reference"/>
    <w:basedOn w:val="Fontepargpadro"/>
    <w:uiPriority w:val="99"/>
    <w:semiHidden/>
    <w:unhideWhenUsed/>
    <w:rsid w:val="00D766DE"/>
    <w:rPr>
      <w:rFonts w:ascii="Calibri" w:hAnsi="Calibri" w:cs="Calibri"/>
      <w:vertAlign w:val="superscript"/>
    </w:rPr>
  </w:style>
  <w:style w:type="character" w:styleId="Nmerodelinha">
    <w:name w:val="line number"/>
    <w:basedOn w:val="Fontepargpadro"/>
    <w:uiPriority w:val="99"/>
    <w:semiHidden/>
    <w:unhideWhenUsed/>
    <w:rsid w:val="00D766DE"/>
    <w:rPr>
      <w:rFonts w:ascii="Calibri" w:hAnsi="Calibri" w:cs="Calibri"/>
    </w:rPr>
  </w:style>
  <w:style w:type="table" w:styleId="Tabelacomefeitos3D1">
    <w:name w:val="Table 3D effects 1"/>
    <w:basedOn w:val="Tabelanormal"/>
    <w:uiPriority w:val="99"/>
    <w:semiHidden/>
    <w:unhideWhenUsed/>
    <w:rsid w:val="00D766DE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D766DE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D766D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D766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semiHidden/>
    <w:unhideWhenUsed/>
    <w:rsid w:val="00D766DE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1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0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1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tecVAV\AppData\Roaming\Microsoft\Modelos\Espa&#231;amento%20&#250;nico%20(em%20branco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88F03203-661A-4899-A7D8-539D8C8B6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Espaçamento único (em branco).dotx</Template>
  <TotalTime>0</TotalTime>
  <Pages>2</Pages>
  <Words>299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2026-03-05T12:32:00Z</dcterms:created>
  <dcterms:modified xsi:type="dcterms:W3CDTF">2026-03-05T13:29:00Z</dcterms:modified>
</cp:coreProperties>
</file>